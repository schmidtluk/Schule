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1AED" w:rsidRPr="004E1AED" w:rsidRDefault="006A6136" w:rsidP="004E1AED">
      <w:pPr>
        <w:pStyle w:val="Titel"/>
      </w:pPr>
      <w:r>
        <w:t>software</w:t>
      </w:r>
    </w:p>
    <w:p w:rsidR="00194DF6" w:rsidRPr="004A7357" w:rsidRDefault="006A6136" w:rsidP="004A7357">
      <w:pPr>
        <w:pStyle w:val="berschrift2"/>
      </w:pPr>
      <w:r w:rsidRPr="004A7357">
        <w:t>architektur</w:t>
      </w:r>
    </w:p>
    <w:p w:rsidR="004E1AED" w:rsidRDefault="006A6136" w:rsidP="006A6136">
      <w:r>
        <w:t xml:space="preserve">Bei dem System handelt es sich um eine Web Applikation. Somit läuft sie auf einem externen Server (Webserver). Dieser Server agiert eigenständig und hat mit den weiteren Servern, die mit der Applikation arbeiten keine Verbindung. </w:t>
      </w:r>
    </w:p>
    <w:p w:rsidR="00A80328" w:rsidRDefault="00A80328" w:rsidP="006A6136">
      <w:r>
        <w:t>Warum eine Web Applikation:</w:t>
      </w:r>
    </w:p>
    <w:p w:rsidR="00A80328" w:rsidRDefault="00A80328" w:rsidP="00A80328">
      <w:pPr>
        <w:pStyle w:val="Listenabsatz"/>
        <w:numPr>
          <w:ilvl w:val="0"/>
          <w:numId w:val="19"/>
        </w:numPr>
      </w:pPr>
      <w:r>
        <w:t>Universal verwendbar</w:t>
      </w:r>
    </w:p>
    <w:p w:rsidR="00A80328" w:rsidRDefault="00A80328" w:rsidP="00A80328">
      <w:pPr>
        <w:pStyle w:val="Listenabsatz"/>
        <w:numPr>
          <w:ilvl w:val="1"/>
          <w:numId w:val="19"/>
        </w:numPr>
      </w:pPr>
      <w:r>
        <w:t xml:space="preserve">Aufgrund der Verwendung einer Web Applikation kann das Endgerät frei gewählt werden, sofern es einen lauffähigen Browser hat, welcher vom System unterstützt wird </w:t>
      </w:r>
    </w:p>
    <w:p w:rsidR="00A80328" w:rsidRDefault="00A80328" w:rsidP="00A80328">
      <w:pPr>
        <w:pStyle w:val="Listenabsatz"/>
        <w:numPr>
          <w:ilvl w:val="0"/>
          <w:numId w:val="19"/>
        </w:numPr>
      </w:pPr>
      <w:r>
        <w:t xml:space="preserve">Erweiterbar </w:t>
      </w:r>
    </w:p>
    <w:p w:rsidR="00A80328" w:rsidRDefault="00A80328" w:rsidP="00A80328">
      <w:pPr>
        <w:pStyle w:val="Listenabsatz"/>
        <w:numPr>
          <w:ilvl w:val="1"/>
          <w:numId w:val="19"/>
        </w:numPr>
      </w:pPr>
      <w:r>
        <w:t>Die Web Applikation kann leicht erweitert werden, ohne eine neue Version am Client zu installieren, da dieser nur auf den Webserver zugreift</w:t>
      </w:r>
    </w:p>
    <w:p w:rsidR="00A80328" w:rsidRDefault="00A80328" w:rsidP="00A80328">
      <w:pPr>
        <w:pStyle w:val="Listenabsatz"/>
        <w:numPr>
          <w:ilvl w:val="1"/>
          <w:numId w:val="19"/>
        </w:numPr>
      </w:pPr>
      <w:r>
        <w:t>Beispiel: ein weiteres Menü Feld, etc.</w:t>
      </w:r>
    </w:p>
    <w:p w:rsidR="00A80328" w:rsidRDefault="00EA113D" w:rsidP="00A80328">
      <w:pPr>
        <w:pStyle w:val="Listenabsatz"/>
        <w:numPr>
          <w:ilvl w:val="0"/>
          <w:numId w:val="19"/>
        </w:numPr>
      </w:pPr>
      <w:r>
        <w:t>Erreichbar</w:t>
      </w:r>
    </w:p>
    <w:p w:rsidR="00EA113D" w:rsidRDefault="00EA113D" w:rsidP="00EA113D">
      <w:pPr>
        <w:pStyle w:val="Listenabsatz"/>
        <w:numPr>
          <w:ilvl w:val="1"/>
          <w:numId w:val="19"/>
        </w:numPr>
      </w:pPr>
      <w:r>
        <w:t xml:space="preserve">Webserver ist immer verfügbar. Somit kann ein Ausfall des Systems fast gänzlich ausgeschlossen werden. </w:t>
      </w:r>
    </w:p>
    <w:p w:rsidR="00EA113D" w:rsidRDefault="00EA113D" w:rsidP="00EA113D">
      <w:pPr>
        <w:pStyle w:val="Listenabsatz"/>
        <w:numPr>
          <w:ilvl w:val="1"/>
          <w:numId w:val="19"/>
        </w:numPr>
      </w:pPr>
      <w:r>
        <w:t>Falls ein Endgerät ausfällt, kann einfach ein anderes verwendet werden</w:t>
      </w:r>
    </w:p>
    <w:p w:rsidR="00A80328" w:rsidRDefault="00A80328" w:rsidP="00A80328">
      <w:pPr>
        <w:ind w:left="720"/>
      </w:pPr>
    </w:p>
    <w:p w:rsidR="006A6136" w:rsidRDefault="006A6136" w:rsidP="004A7357">
      <w:pPr>
        <w:pStyle w:val="berschrift2"/>
      </w:pPr>
      <w:r>
        <w:t>schnittstellen</w:t>
      </w:r>
    </w:p>
    <w:p w:rsidR="00E33E3F" w:rsidRDefault="00E33E3F" w:rsidP="00E33E3F">
      <w:r>
        <w:t>-Der Browser</w:t>
      </w:r>
    </w:p>
    <w:p w:rsidR="00E33E3F" w:rsidRDefault="00E33E3F" w:rsidP="00E33E3F">
      <w:pPr>
        <w:ind w:left="720"/>
      </w:pPr>
      <w:r>
        <w:t>Über die URL zum System stellt der Browser eine Verbindung zum Webserver her. Dieser liefert dann das System (HTML Dateien), welche der Browser dann anzeigt.</w:t>
      </w:r>
    </w:p>
    <w:p w:rsidR="00E33E3F" w:rsidRDefault="00E33E3F" w:rsidP="00A80328">
      <w:r>
        <w:tab/>
        <w:t>Somit ist der Browser die Schnittstelle zwischen Anwender und Webserver</w:t>
      </w:r>
    </w:p>
    <w:p w:rsidR="00E33E3F" w:rsidRDefault="00E33E3F" w:rsidP="00A80328">
      <w:r>
        <w:t>-Der Webserver</w:t>
      </w:r>
    </w:p>
    <w:p w:rsidR="00E33E3F" w:rsidRDefault="00E33E3F" w:rsidP="00E33E3F">
      <w:pPr>
        <w:ind w:left="720"/>
      </w:pPr>
      <w:r>
        <w:t>Ist mit dem Carv Server verbunden, an den die Daten geschickt werden, welche durch den Anwender eingegeben werden.</w:t>
      </w:r>
    </w:p>
    <w:p w:rsidR="00E33E3F" w:rsidRDefault="00E33E3F" w:rsidP="00E33E3F">
      <w:r>
        <w:t>-Benutzer Datenbank</w:t>
      </w:r>
    </w:p>
    <w:p w:rsidR="00E33E3F" w:rsidRDefault="00E33E3F" w:rsidP="00E33E3F">
      <w:pPr>
        <w:ind w:left="720"/>
      </w:pPr>
      <w:r>
        <w:t>In dieser sind die Logins für das System gespeichert. Somit kann sich der Benutzer im System verifizieren.</w:t>
      </w:r>
    </w:p>
    <w:p w:rsidR="00E33E3F" w:rsidRDefault="00E33E3F" w:rsidP="00E33E3F">
      <w:r>
        <w:t>-Die Support Datenbank</w:t>
      </w:r>
    </w:p>
    <w:p w:rsidR="00E33E3F" w:rsidRDefault="00E33E3F" w:rsidP="00E33E3F">
      <w:pPr>
        <w:ind w:left="720"/>
      </w:pPr>
      <w:r>
        <w:t xml:space="preserve">In diese Datenbank werden die eingegebenen Tankungen, welche erfolgreich vom </w:t>
      </w:r>
      <w:proofErr w:type="spellStart"/>
      <w:r>
        <w:t>Cardserver</w:t>
      </w:r>
      <w:proofErr w:type="spellEnd"/>
      <w:r>
        <w:t xml:space="preserve"> freigegeben wurden gespeichert. </w:t>
      </w:r>
    </w:p>
    <w:p w:rsidR="00E33E3F" w:rsidRDefault="00E33E3F" w:rsidP="00E33E3F">
      <w:pPr>
        <w:ind w:left="720"/>
      </w:pPr>
    </w:p>
    <w:p w:rsidR="00E33E3F" w:rsidRDefault="00E33E3F" w:rsidP="00E33E3F">
      <w:r>
        <w:lastRenderedPageBreak/>
        <w:t>-Das ERP System</w:t>
      </w:r>
    </w:p>
    <w:p w:rsidR="00E33E3F" w:rsidRDefault="00E33E3F" w:rsidP="00E33E3F">
      <w:pPr>
        <w:ind w:left="720"/>
      </w:pPr>
      <w:r>
        <w:t>Einmal täglich werden die Tankungen nochmals durch einen Mitarbeiter validiert und ins ERP System (anhand der Support Datenbank) eingespielt.</w:t>
      </w:r>
    </w:p>
    <w:p w:rsidR="006A6136" w:rsidRDefault="006A6136" w:rsidP="004A7357">
      <w:pPr>
        <w:pStyle w:val="berschrift2"/>
      </w:pPr>
      <w:r>
        <w:t>Integration</w:t>
      </w:r>
    </w:p>
    <w:p w:rsidR="006A6136" w:rsidRDefault="006A6136" w:rsidP="00E33E3F"/>
    <w:p w:rsidR="00E33E3F" w:rsidRDefault="00E33E3F" w:rsidP="00E33E3F">
      <w:r>
        <w:t>Vorhanden:</w:t>
      </w:r>
    </w:p>
    <w:p w:rsidR="00E33E3F" w:rsidRDefault="00E33E3F" w:rsidP="00E33E3F">
      <w:r>
        <w:tab/>
        <w:t>-</w:t>
      </w:r>
      <w:proofErr w:type="spellStart"/>
      <w:r>
        <w:t>Cardserver</w:t>
      </w:r>
      <w:proofErr w:type="spellEnd"/>
    </w:p>
    <w:p w:rsidR="00E33E3F" w:rsidRDefault="00E33E3F" w:rsidP="00E33E3F">
      <w:r>
        <w:tab/>
        <w:t>-ERP System</w:t>
      </w:r>
    </w:p>
    <w:p w:rsidR="00E33E3F" w:rsidRDefault="00E33E3F" w:rsidP="00E33E3F">
      <w:r>
        <w:t>Ergänzungen</w:t>
      </w:r>
    </w:p>
    <w:p w:rsidR="00E33E3F" w:rsidRDefault="00E33E3F" w:rsidP="00E33E3F">
      <w:r>
        <w:tab/>
        <w:t xml:space="preserve">-Support </w:t>
      </w:r>
      <w:proofErr w:type="spellStart"/>
      <w:r>
        <w:t>Datenkbank</w:t>
      </w:r>
      <w:proofErr w:type="spellEnd"/>
    </w:p>
    <w:p w:rsidR="00E33E3F" w:rsidRDefault="00E33E3F" w:rsidP="00E33E3F">
      <w:r>
        <w:tab/>
        <w:t>-User Datenbank</w:t>
      </w:r>
    </w:p>
    <w:p w:rsidR="00E33E3F" w:rsidRDefault="00E33E3F" w:rsidP="00E33E3F"/>
    <w:p w:rsidR="00E33E3F" w:rsidRDefault="00E33E3F" w:rsidP="00E33E3F">
      <w:r>
        <w:t>Es wird für die User Verwaltung eine Datenbank aufgesetzt, die Login Namen und Passwörter (verschlüsselt) speichert.</w:t>
      </w:r>
    </w:p>
    <w:p w:rsidR="00E33E3F" w:rsidRDefault="00E33E3F" w:rsidP="006A6136">
      <w:pPr>
        <w:pStyle w:val="Titel"/>
      </w:pPr>
    </w:p>
    <w:p w:rsidR="006A6136" w:rsidRPr="004E1AED" w:rsidRDefault="006A6136" w:rsidP="006A6136">
      <w:pPr>
        <w:pStyle w:val="Titel"/>
      </w:pPr>
      <w:r>
        <w:t>hardware</w:t>
      </w:r>
    </w:p>
    <w:p w:rsidR="006A6136" w:rsidRDefault="006A6136" w:rsidP="004A7357">
      <w:pPr>
        <w:pStyle w:val="berschrift2"/>
      </w:pPr>
      <w:r>
        <w:t>architektur</w:t>
      </w:r>
    </w:p>
    <w:p w:rsidR="006A6136" w:rsidRDefault="00E33E3F" w:rsidP="00E33E3F">
      <w:pPr>
        <w:jc w:val="center"/>
      </w:pPr>
      <w:r>
        <w:rPr>
          <w:noProof/>
        </w:rPr>
        <w:drawing>
          <wp:inline distT="0" distB="0" distL="0" distR="0">
            <wp:extent cx="4562475" cy="2968266"/>
            <wp:effectExtent l="0" t="0" r="0" b="381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4425" cy="2976041"/>
                    </a:xfrm>
                    <a:prstGeom prst="rect">
                      <a:avLst/>
                    </a:prstGeom>
                    <a:noFill/>
                    <a:ln>
                      <a:noFill/>
                    </a:ln>
                  </pic:spPr>
                </pic:pic>
              </a:graphicData>
            </a:graphic>
          </wp:inline>
        </w:drawing>
      </w:r>
    </w:p>
    <w:p w:rsidR="00E33E3F" w:rsidRDefault="00E33E3F" w:rsidP="006A6136">
      <w:pPr>
        <w:pStyle w:val="Titel"/>
      </w:pPr>
    </w:p>
    <w:p w:rsidR="006A6136" w:rsidRDefault="006A6136" w:rsidP="006A6136">
      <w:pPr>
        <w:pStyle w:val="Titel"/>
      </w:pPr>
      <w:r>
        <w:t>Diagramme</w:t>
      </w:r>
    </w:p>
    <w:p w:rsidR="00E33E3F" w:rsidRPr="004E1AED" w:rsidRDefault="00E33E3F" w:rsidP="00E33E3F">
      <w:r>
        <w:t xml:space="preserve">In unserer Gruppe </w:t>
      </w:r>
      <w:r w:rsidR="000D223B">
        <w:t xml:space="preserve">wurden </w:t>
      </w:r>
      <w:r>
        <w:t>noch weitere Diagramme</w:t>
      </w:r>
      <w:r w:rsidR="000D223B">
        <w:t xml:space="preserve"> als Ergänzung</w:t>
      </w:r>
      <w:r>
        <w:t xml:space="preserve"> erstellt. </w:t>
      </w:r>
      <w:r w:rsidR="00A33812">
        <w:t>(Während des Unterrichts mit Herrn Gams</w:t>
      </w:r>
      <w:r w:rsidR="000D223B">
        <w:t xml:space="preserve"> (letzte Stunde)</w:t>
      </w:r>
      <w:r w:rsidR="00A33812">
        <w:t>).</w:t>
      </w:r>
      <w:bookmarkStart w:id="0" w:name="_GoBack"/>
      <w:bookmarkEnd w:id="0"/>
    </w:p>
    <w:p w:rsidR="00E33E3F" w:rsidRDefault="008C049F" w:rsidP="00E33E3F">
      <w:pPr>
        <w:pStyle w:val="berschrift2"/>
      </w:pPr>
      <w:r>
        <w:t>Sequenz Diagramm</w:t>
      </w:r>
    </w:p>
    <w:p w:rsidR="006A6136" w:rsidRDefault="008C049F" w:rsidP="008C049F">
      <w:pPr>
        <w:jc w:val="center"/>
      </w:pPr>
      <w:r>
        <w:rPr>
          <w:noProof/>
        </w:rPr>
        <w:drawing>
          <wp:inline distT="0" distB="0" distL="0" distR="0">
            <wp:extent cx="4324350" cy="3518481"/>
            <wp:effectExtent l="0" t="0" r="0" b="635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31776" cy="3524523"/>
                    </a:xfrm>
                    <a:prstGeom prst="rect">
                      <a:avLst/>
                    </a:prstGeom>
                    <a:noFill/>
                    <a:ln>
                      <a:noFill/>
                    </a:ln>
                  </pic:spPr>
                </pic:pic>
              </a:graphicData>
            </a:graphic>
          </wp:inline>
        </w:drawing>
      </w:r>
    </w:p>
    <w:p w:rsidR="00A33812" w:rsidRDefault="00A33812" w:rsidP="00A33812">
      <w:pPr>
        <w:jc w:val="center"/>
      </w:pPr>
      <w:r>
        <w:t>In diesem Diagramm wird das Verhalten der Komponenten simuliert.</w:t>
      </w:r>
    </w:p>
    <w:p w:rsidR="008C049F" w:rsidRDefault="008C049F" w:rsidP="008C049F">
      <w:pPr>
        <w:pStyle w:val="berschrift2"/>
      </w:pPr>
      <w:r>
        <w:t>Deployment Diagramm</w:t>
      </w:r>
    </w:p>
    <w:p w:rsidR="008C049F" w:rsidRDefault="008C049F" w:rsidP="008C049F">
      <w:pPr>
        <w:jc w:val="center"/>
      </w:pPr>
      <w:r>
        <w:rPr>
          <w:noProof/>
        </w:rPr>
        <w:drawing>
          <wp:inline distT="0" distB="0" distL="0" distR="0">
            <wp:extent cx="4352925" cy="2675386"/>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2925" cy="2675386"/>
                    </a:xfrm>
                    <a:prstGeom prst="rect">
                      <a:avLst/>
                    </a:prstGeom>
                    <a:noFill/>
                    <a:ln>
                      <a:noFill/>
                    </a:ln>
                  </pic:spPr>
                </pic:pic>
              </a:graphicData>
            </a:graphic>
          </wp:inline>
        </w:drawing>
      </w:r>
    </w:p>
    <w:p w:rsidR="00A33812" w:rsidRDefault="00A33812" w:rsidP="008C049F">
      <w:pPr>
        <w:jc w:val="center"/>
      </w:pPr>
      <w:r>
        <w:lastRenderedPageBreak/>
        <w:t xml:space="preserve">Das </w:t>
      </w:r>
      <w:proofErr w:type="spellStart"/>
      <w:r>
        <w:t>Deployment</w:t>
      </w:r>
      <w:proofErr w:type="spellEnd"/>
      <w:r>
        <w:t xml:space="preserve"> Diagramm simuliert die Verteilung der Komponenten auf die Rechenknoten</w:t>
      </w:r>
    </w:p>
    <w:p w:rsidR="008C049F" w:rsidRDefault="008C049F" w:rsidP="008C049F">
      <w:pPr>
        <w:pStyle w:val="berschrift2"/>
      </w:pPr>
      <w:r>
        <w:t>komponenten Diagramm</w:t>
      </w:r>
    </w:p>
    <w:p w:rsidR="008C049F" w:rsidRDefault="008C049F" w:rsidP="008C049F">
      <w:pPr>
        <w:rPr>
          <w:noProof/>
        </w:rPr>
      </w:pPr>
      <w:r>
        <w:rPr>
          <w:noProof/>
        </w:rPr>
        <w:drawing>
          <wp:inline distT="0" distB="0" distL="0" distR="0">
            <wp:extent cx="5734050" cy="280035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2800350"/>
                    </a:xfrm>
                    <a:prstGeom prst="rect">
                      <a:avLst/>
                    </a:prstGeom>
                    <a:noFill/>
                    <a:ln>
                      <a:noFill/>
                    </a:ln>
                  </pic:spPr>
                </pic:pic>
              </a:graphicData>
            </a:graphic>
          </wp:inline>
        </w:drawing>
      </w:r>
    </w:p>
    <w:p w:rsidR="00A33812" w:rsidRDefault="00A33812" w:rsidP="008C049F">
      <w:pPr>
        <w:rPr>
          <w:noProof/>
        </w:rPr>
      </w:pPr>
    </w:p>
    <w:p w:rsidR="00A33812" w:rsidRDefault="00A33812" w:rsidP="008C049F">
      <w:pPr>
        <w:rPr>
          <w:noProof/>
        </w:rPr>
      </w:pPr>
      <w:r>
        <w:rPr>
          <w:noProof/>
        </w:rPr>
        <w:t xml:space="preserve">Beim Komponenten Diagramm sollen die verwendeten Komponenten des Systems in Relation gestellt werden. </w:t>
      </w:r>
    </w:p>
    <w:p w:rsidR="00A33812" w:rsidRDefault="00A33812" w:rsidP="008C049F">
      <w:pPr>
        <w:rPr>
          <w:noProof/>
        </w:rPr>
      </w:pPr>
    </w:p>
    <w:p w:rsidR="00A33812" w:rsidRDefault="00A33812" w:rsidP="008C049F">
      <w:pPr>
        <w:rPr>
          <w:noProof/>
        </w:rPr>
      </w:pPr>
      <w:r>
        <w:rPr>
          <w:noProof/>
        </w:rPr>
        <w:t>Mineral Öl Gruppe: Benötigt Informationen</w:t>
      </w:r>
    </w:p>
    <w:p w:rsidR="00A33812" w:rsidRDefault="00A33812" w:rsidP="008C049F">
      <w:pPr>
        <w:rPr>
          <w:noProof/>
        </w:rPr>
      </w:pPr>
      <w:r>
        <w:rPr>
          <w:noProof/>
        </w:rPr>
        <w:t>ERP System: Bekommt Informationen eingespielt</w:t>
      </w:r>
    </w:p>
    <w:p w:rsidR="00A33812" w:rsidRDefault="00A33812" w:rsidP="008C049F">
      <w:pPr>
        <w:rPr>
          <w:noProof/>
        </w:rPr>
      </w:pPr>
      <w:r>
        <w:rPr>
          <w:noProof/>
        </w:rPr>
        <w:t>Arbeiter an der Tankstelle: Ruft bei der Hotline an</w:t>
      </w:r>
    </w:p>
    <w:p w:rsidR="00A33812" w:rsidRDefault="00A33812" w:rsidP="008C049F">
      <w:pPr>
        <w:rPr>
          <w:noProof/>
        </w:rPr>
      </w:pPr>
      <w:r>
        <w:rPr>
          <w:noProof/>
        </w:rPr>
        <w:t>Hotline: Benutzt das System</w:t>
      </w:r>
    </w:p>
    <w:p w:rsidR="00A33812" w:rsidRDefault="00A33812" w:rsidP="008C049F">
      <w:pPr>
        <w:rPr>
          <w:noProof/>
        </w:rPr>
      </w:pPr>
      <w:r>
        <w:rPr>
          <w:noProof/>
        </w:rPr>
        <w:t>Verschiedene Datenbanken: Infos werden ausgelesen / eingespielt</w:t>
      </w:r>
    </w:p>
    <w:p w:rsidR="00A33812" w:rsidRDefault="00A33812" w:rsidP="008C049F">
      <w:pPr>
        <w:rPr>
          <w:noProof/>
        </w:rPr>
      </w:pPr>
      <w:r>
        <w:rPr>
          <w:noProof/>
        </w:rPr>
        <w:t>Cars Server: validiert die Anfrage</w:t>
      </w:r>
    </w:p>
    <w:p w:rsidR="00A33812" w:rsidRDefault="00A33812" w:rsidP="008C049F">
      <w:pPr>
        <w:rPr>
          <w:noProof/>
        </w:rPr>
      </w:pPr>
      <w:r>
        <w:rPr>
          <w:noProof/>
        </w:rPr>
        <w:t>Browser (Website): bietet eine Schnittstelle zwischen Mensch und System</w:t>
      </w:r>
    </w:p>
    <w:p w:rsidR="00810067" w:rsidRDefault="00810067" w:rsidP="008C049F">
      <w:pPr>
        <w:rPr>
          <w:noProof/>
        </w:rPr>
      </w:pPr>
    </w:p>
    <w:p w:rsidR="00810067" w:rsidRDefault="00810067" w:rsidP="008C049F">
      <w:pPr>
        <w:rPr>
          <w:noProof/>
        </w:rPr>
      </w:pPr>
    </w:p>
    <w:p w:rsidR="00810067" w:rsidRDefault="00810067" w:rsidP="008C049F">
      <w:pPr>
        <w:rPr>
          <w:noProof/>
        </w:rPr>
      </w:pPr>
    </w:p>
    <w:p w:rsidR="00810067" w:rsidRDefault="00810067" w:rsidP="008C049F">
      <w:pPr>
        <w:rPr>
          <w:noProof/>
        </w:rPr>
      </w:pPr>
    </w:p>
    <w:p w:rsidR="00810067" w:rsidRDefault="00810067" w:rsidP="008C049F">
      <w:pPr>
        <w:rPr>
          <w:noProof/>
        </w:rPr>
      </w:pPr>
    </w:p>
    <w:p w:rsidR="00810067" w:rsidRDefault="00810067" w:rsidP="008C049F">
      <w:pPr>
        <w:rPr>
          <w:noProof/>
        </w:rPr>
      </w:pPr>
    </w:p>
    <w:p w:rsidR="008C049F" w:rsidRPr="008C049F" w:rsidRDefault="008C049F" w:rsidP="00810067">
      <w:pPr>
        <w:pStyle w:val="berschrift2"/>
      </w:pPr>
      <w:r>
        <w:lastRenderedPageBreak/>
        <w:t>Klassen diagramm</w:t>
      </w:r>
    </w:p>
    <w:p w:rsidR="008C049F" w:rsidRDefault="008C049F" w:rsidP="008C049F">
      <w:pPr>
        <w:rPr>
          <w:noProof/>
        </w:rPr>
      </w:pPr>
      <w:r>
        <w:rPr>
          <w:noProof/>
        </w:rPr>
        <w:drawing>
          <wp:inline distT="0" distB="0" distL="0" distR="0">
            <wp:extent cx="5443268" cy="4238685"/>
            <wp:effectExtent l="0" t="0" r="5080" b="952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5872" cy="4240713"/>
                    </a:xfrm>
                    <a:prstGeom prst="rect">
                      <a:avLst/>
                    </a:prstGeom>
                    <a:noFill/>
                    <a:ln>
                      <a:noFill/>
                    </a:ln>
                  </pic:spPr>
                </pic:pic>
              </a:graphicData>
            </a:graphic>
          </wp:inline>
        </w:drawing>
      </w:r>
    </w:p>
    <w:p w:rsidR="008C049F" w:rsidRDefault="00A33812" w:rsidP="008C049F">
      <w:pPr>
        <w:tabs>
          <w:tab w:val="left" w:pos="1350"/>
        </w:tabs>
      </w:pPr>
      <w:r>
        <w:t>Die Komponenten werden als Klassen mit Funktionalität dargestellt.</w:t>
      </w:r>
      <w:r w:rsidR="008C049F">
        <w:tab/>
      </w:r>
    </w:p>
    <w:p w:rsidR="008C049F" w:rsidRDefault="008C049F" w:rsidP="008C049F">
      <w:pPr>
        <w:pStyle w:val="berschrift2"/>
      </w:pPr>
      <w:r>
        <w:t>datenmodell diagramm</w:t>
      </w:r>
    </w:p>
    <w:p w:rsidR="00A33812" w:rsidRDefault="00A33812" w:rsidP="008C049F">
      <w:pPr>
        <w:tabs>
          <w:tab w:val="left" w:pos="1350"/>
        </w:tabs>
      </w:pPr>
      <w:r>
        <w:rPr>
          <w:noProof/>
        </w:rPr>
        <w:drawing>
          <wp:anchor distT="0" distB="0" distL="114300" distR="114300" simplePos="0" relativeHeight="251658240" behindDoc="0" locked="0" layoutInCell="1" allowOverlap="1">
            <wp:simplePos x="0" y="0"/>
            <wp:positionH relativeFrom="column">
              <wp:posOffset>879894</wp:posOffset>
            </wp:positionH>
            <wp:positionV relativeFrom="paragraph">
              <wp:posOffset>77638</wp:posOffset>
            </wp:positionV>
            <wp:extent cx="3743864" cy="3368853"/>
            <wp:effectExtent l="0" t="0" r="9525" b="3175"/>
            <wp:wrapSquare wrapText="bothSides"/>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3864" cy="3368853"/>
                    </a:xfrm>
                    <a:prstGeom prst="rect">
                      <a:avLst/>
                    </a:prstGeom>
                    <a:noFill/>
                    <a:ln>
                      <a:noFill/>
                    </a:ln>
                  </pic:spPr>
                </pic:pic>
              </a:graphicData>
            </a:graphic>
          </wp:anchor>
        </w:drawing>
      </w:r>
    </w:p>
    <w:p w:rsidR="00A33812" w:rsidRPr="00A33812" w:rsidRDefault="00A33812" w:rsidP="00A33812"/>
    <w:p w:rsidR="00A33812" w:rsidRPr="00A33812" w:rsidRDefault="00A33812" w:rsidP="00A33812"/>
    <w:p w:rsidR="00A33812" w:rsidRPr="00A33812" w:rsidRDefault="00A33812" w:rsidP="00A33812"/>
    <w:p w:rsidR="00A33812" w:rsidRPr="00A33812" w:rsidRDefault="00A33812" w:rsidP="00A33812"/>
    <w:p w:rsidR="00A33812" w:rsidRPr="00A33812" w:rsidRDefault="00A33812" w:rsidP="00A33812"/>
    <w:p w:rsidR="00A33812" w:rsidRPr="00A33812" w:rsidRDefault="00A33812" w:rsidP="00A33812"/>
    <w:p w:rsidR="00A33812" w:rsidRPr="00A33812" w:rsidRDefault="00A33812" w:rsidP="00A33812"/>
    <w:p w:rsidR="00A33812" w:rsidRDefault="00A33812" w:rsidP="008C049F">
      <w:pPr>
        <w:tabs>
          <w:tab w:val="left" w:pos="1350"/>
        </w:tabs>
      </w:pPr>
    </w:p>
    <w:p w:rsidR="00A33812" w:rsidRDefault="00A33812" w:rsidP="00A33812">
      <w:pPr>
        <w:tabs>
          <w:tab w:val="center" w:pos="1468"/>
        </w:tabs>
      </w:pPr>
      <w:r>
        <w:tab/>
      </w:r>
    </w:p>
    <w:p w:rsidR="00A33812" w:rsidRDefault="00A33812" w:rsidP="00A33812">
      <w:pPr>
        <w:tabs>
          <w:tab w:val="center" w:pos="1468"/>
        </w:tabs>
      </w:pPr>
    </w:p>
    <w:p w:rsidR="008C049F" w:rsidRDefault="009D0A7A" w:rsidP="00A33812">
      <w:pPr>
        <w:tabs>
          <w:tab w:val="center" w:pos="1468"/>
        </w:tabs>
      </w:pPr>
      <w:r>
        <w:lastRenderedPageBreak/>
        <w:t xml:space="preserve">Das Datenmodell Diagramm simuliert das System als Datenbank. </w:t>
      </w:r>
    </w:p>
    <w:p w:rsidR="00C623D4" w:rsidRDefault="00C623D4" w:rsidP="00C623D4">
      <w:pPr>
        <w:pStyle w:val="berschrift2"/>
      </w:pPr>
      <w:r>
        <w:t>USE CASE</w:t>
      </w:r>
      <w:r>
        <w:t xml:space="preserve"> diagramm</w:t>
      </w:r>
    </w:p>
    <w:p w:rsidR="00C623D4" w:rsidRDefault="00C623D4" w:rsidP="00A33812">
      <w:pPr>
        <w:tabs>
          <w:tab w:val="center" w:pos="1468"/>
        </w:tabs>
      </w:pPr>
    </w:p>
    <w:p w:rsidR="00C623D4" w:rsidRPr="008C049F" w:rsidRDefault="00C623D4" w:rsidP="00A33812">
      <w:pPr>
        <w:tabs>
          <w:tab w:val="center" w:pos="1468"/>
        </w:tabs>
      </w:pPr>
      <w:r>
        <w:rPr>
          <w:noProof/>
        </w:rPr>
        <w:drawing>
          <wp:inline distT="0" distB="0" distL="0" distR="0">
            <wp:extent cx="5727700" cy="5374005"/>
            <wp:effectExtent l="0" t="0" r="635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5374005"/>
                    </a:xfrm>
                    <a:prstGeom prst="rect">
                      <a:avLst/>
                    </a:prstGeom>
                    <a:noFill/>
                    <a:ln>
                      <a:noFill/>
                    </a:ln>
                  </pic:spPr>
                </pic:pic>
              </a:graphicData>
            </a:graphic>
          </wp:inline>
        </w:drawing>
      </w:r>
    </w:p>
    <w:sectPr w:rsidR="00C623D4" w:rsidRPr="008C049F" w:rsidSect="004E1AED">
      <w:footerReference w:type="default" r:id="rId18"/>
      <w:headerReference w:type="first" r:id="rId19"/>
      <w:footerReference w:type="first" r:id="rId20"/>
      <w:pgSz w:w="11907" w:h="16839" w:code="9"/>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7648" w:rsidRDefault="00877648">
      <w:pPr>
        <w:spacing w:after="0" w:line="240" w:lineRule="auto"/>
      </w:pPr>
      <w:r>
        <w:separator/>
      </w:r>
    </w:p>
  </w:endnote>
  <w:endnote w:type="continuationSeparator" w:id="0">
    <w:p w:rsidR="00877648" w:rsidRDefault="00877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5527538"/>
      <w:docPartObj>
        <w:docPartGallery w:val="Page Numbers (Bottom of Page)"/>
        <w:docPartUnique/>
      </w:docPartObj>
    </w:sdtPr>
    <w:sdtEndPr>
      <w:rPr>
        <w:noProof/>
      </w:rPr>
    </w:sdtEndPr>
    <w:sdtContent>
      <w:p w:rsidR="004E1AED" w:rsidRDefault="004E1AED" w:rsidP="009D0A7A">
        <w:pPr>
          <w:pStyle w:val="Fuzeile"/>
          <w:jc w:val="center"/>
        </w:pPr>
        <w:r>
          <w:rPr>
            <w:lang w:bidi="de-DE"/>
          </w:rPr>
          <w:fldChar w:fldCharType="begin"/>
        </w:r>
        <w:r>
          <w:rPr>
            <w:lang w:bidi="de-DE"/>
          </w:rPr>
          <w:instrText xml:space="preserve"> PAGE   \* MERGEFORMAT </w:instrText>
        </w:r>
        <w:r>
          <w:rPr>
            <w:lang w:bidi="de-DE"/>
          </w:rPr>
          <w:fldChar w:fldCharType="separate"/>
        </w:r>
        <w:r w:rsidR="00C60B62">
          <w:rPr>
            <w:noProof/>
            <w:lang w:bidi="de-DE"/>
          </w:rPr>
          <w:t>1</w:t>
        </w:r>
        <w:r>
          <w:rPr>
            <w:noProof/>
            <w:lang w:bidi="de-DE"/>
          </w:rPr>
          <w:fldChar w:fldCharType="end"/>
        </w:r>
        <w:r w:rsidR="009D0A7A">
          <w:rPr>
            <w:noProof/>
            <w:lang w:bidi="de-DE"/>
          </w:rPr>
          <w:tab/>
        </w:r>
        <w:r w:rsidR="009D0A7A">
          <w:rPr>
            <w:noProof/>
            <w:lang w:bidi="de-DE"/>
          </w:rPr>
          <w:tab/>
        </w:r>
        <w:r w:rsidR="009D0A7A">
          <w:rPr>
            <w:noProof/>
            <w:lang w:bidi="de-DE"/>
          </w:rPr>
          <w:tab/>
        </w:r>
        <w:r w:rsidR="009D0A7A">
          <w:rPr>
            <w:noProof/>
            <w:lang w:bidi="de-DE"/>
          </w:rPr>
          <w:tab/>
        </w:r>
        <w:r w:rsidR="009D0A7A">
          <w:rPr>
            <w:noProof/>
            <w:lang w:bidi="de-DE"/>
          </w:rPr>
          <w:tab/>
          <w:t>4AHIT</w:t>
        </w:r>
        <w:r w:rsidR="009D0A7A">
          <w:rPr>
            <w:noProof/>
            <w:lang w:bidi="de-DE"/>
          </w:rPr>
          <w:tab/>
        </w:r>
        <w:r w:rsidR="009D0A7A">
          <w:rPr>
            <w:noProof/>
            <w:lang w:bidi="de-DE"/>
          </w:rPr>
          <w:tab/>
        </w:r>
        <w:r w:rsidR="009D0A7A">
          <w:rPr>
            <w:noProof/>
            <w:lang w:bidi="de-DE"/>
          </w:rPr>
          <w:tab/>
        </w:r>
        <w:r w:rsidR="009D0A7A">
          <w:rPr>
            <w:noProof/>
            <w:lang w:bidi="de-DE"/>
          </w:rPr>
          <w:tab/>
        </w:r>
        <w:r w:rsidR="009D0A7A">
          <w:rPr>
            <w:noProof/>
            <w:lang w:bidi="de-DE"/>
          </w:rPr>
          <w:tab/>
          <w:t>L.Ä. :15.01.2019</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6136" w:rsidRDefault="006A6136" w:rsidP="006A6136">
    <w:pPr>
      <w:pStyle w:val="Fuzeile"/>
      <w:jc w:val="center"/>
    </w:pPr>
    <w:r>
      <w:t>10.01.2019</w:t>
    </w:r>
    <w:r>
      <w:tab/>
    </w:r>
    <w:r>
      <w:tab/>
    </w:r>
    <w:r>
      <w:tab/>
    </w:r>
    <w:r>
      <w:tab/>
    </w:r>
    <w:r>
      <w:tab/>
    </w:r>
    <w:r>
      <w:tab/>
    </w:r>
    <w:r>
      <w:tab/>
    </w:r>
    <w:r>
      <w:tab/>
    </w:r>
    <w:r>
      <w:tab/>
      <w:t>4AHIT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7648" w:rsidRDefault="00877648">
      <w:pPr>
        <w:spacing w:after="0" w:line="240" w:lineRule="auto"/>
      </w:pPr>
      <w:r>
        <w:separator/>
      </w:r>
    </w:p>
  </w:footnote>
  <w:footnote w:type="continuationSeparator" w:id="0">
    <w:p w:rsidR="00877648" w:rsidRDefault="00877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6136" w:rsidRDefault="00051FC8" w:rsidP="006A6136">
    <w:pPr>
      <w:pStyle w:val="Kopfzeile"/>
      <w:jc w:val="center"/>
    </w:pPr>
    <w:r>
      <w:rPr>
        <w:b/>
        <w:sz w:val="24"/>
      </w:rPr>
      <w:t>Entwurf</w:t>
    </w:r>
    <w:r w:rsidR="006A6136">
      <w:tab/>
    </w:r>
    <w:r w:rsidR="006A6136">
      <w:tab/>
    </w:r>
    <w:r w:rsidR="006A6136">
      <w:tab/>
    </w:r>
    <w:r w:rsidR="006A6136">
      <w:tab/>
      <w:t>Tankkarte</w:t>
    </w:r>
    <w:r w:rsidR="006A6136">
      <w:tab/>
    </w:r>
    <w:r w:rsidR="006A6136">
      <w:tab/>
    </w:r>
    <w:r w:rsidR="006A6136">
      <w:tab/>
      <w:t>Julian Mehlig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B6686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5BE83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0E2AF9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F1A13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AA4C9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76EF0D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27E0E5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81046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9AE7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2435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F9086C"/>
    <w:multiLevelType w:val="hybridMultilevel"/>
    <w:tmpl w:val="7152D5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3E04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98A32D6"/>
    <w:multiLevelType w:val="hybridMultilevel"/>
    <w:tmpl w:val="0E3A2CF6"/>
    <w:lvl w:ilvl="0" w:tplc="2BDAB358">
      <w:numFmt w:val="bullet"/>
      <w:lvlText w:val="-"/>
      <w:lvlJc w:val="left"/>
      <w:pPr>
        <w:ind w:left="720" w:hanging="360"/>
      </w:pPr>
      <w:rPr>
        <w:rFonts w:ascii="Times New Roman" w:eastAsia="Times New Roman" w:hAnsi="Times New Roman" w:cs="Times New Roman" w:hint="default"/>
        <w:b w:val="0"/>
        <w:sz w:val="22"/>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548B32C0"/>
    <w:multiLevelType w:val="hybridMultilevel"/>
    <w:tmpl w:val="535A2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5D12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64216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A2C3EB3"/>
    <w:multiLevelType w:val="multilevel"/>
    <w:tmpl w:val="84B46318"/>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7F3A1AB1"/>
    <w:multiLevelType w:val="multilevel"/>
    <w:tmpl w:val="04090023"/>
    <w:lvl w:ilvl="0">
      <w:start w:val="1"/>
      <w:numFmt w:val="upperRoman"/>
      <w:lvlText w:val="Artikel %1."/>
      <w:lvlJc w:val="left"/>
      <w:pPr>
        <w:ind w:left="0" w:firstLine="0"/>
      </w:pPr>
    </w:lvl>
    <w:lvl w:ilvl="1">
      <w:start w:val="1"/>
      <w:numFmt w:val="decimalZero"/>
      <w:isLgl/>
      <w:lvlText w:val="Abschnitt %1 %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4"/>
  </w:num>
  <w:num w:numId="2">
    <w:abstractNumId w:val="10"/>
  </w:num>
  <w:num w:numId="3">
    <w:abstractNumId w:val="13"/>
  </w:num>
  <w:num w:numId="4">
    <w:abstractNumId w:val="11"/>
  </w:num>
  <w:num w:numId="5">
    <w:abstractNumId w:val="16"/>
  </w:num>
  <w:num w:numId="6">
    <w:abstractNumId w:val="17"/>
  </w:num>
  <w:num w:numId="7">
    <w:abstractNumId w:val="15"/>
  </w:num>
  <w:num w:numId="8">
    <w:abstractNumId w:val="18"/>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attachedTemplate r:id="rId1"/>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136"/>
    <w:rsid w:val="00051FC8"/>
    <w:rsid w:val="000D223B"/>
    <w:rsid w:val="00194DF6"/>
    <w:rsid w:val="00194FA4"/>
    <w:rsid w:val="001D2822"/>
    <w:rsid w:val="003E0F8C"/>
    <w:rsid w:val="004A7357"/>
    <w:rsid w:val="004E1AED"/>
    <w:rsid w:val="005C12A5"/>
    <w:rsid w:val="006A6136"/>
    <w:rsid w:val="007A5BF7"/>
    <w:rsid w:val="00810067"/>
    <w:rsid w:val="008668E3"/>
    <w:rsid w:val="00877648"/>
    <w:rsid w:val="008C049F"/>
    <w:rsid w:val="009D0A7A"/>
    <w:rsid w:val="00A1310C"/>
    <w:rsid w:val="00A33812"/>
    <w:rsid w:val="00A80328"/>
    <w:rsid w:val="00C60B62"/>
    <w:rsid w:val="00C623D4"/>
    <w:rsid w:val="00C71256"/>
    <w:rsid w:val="00D47A97"/>
    <w:rsid w:val="00DE783E"/>
    <w:rsid w:val="00E33E3F"/>
    <w:rsid w:val="00EA11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B0FC"/>
  <w15:docId w15:val="{DA8F1E7E-3FEC-48B7-802C-52808D6BA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ja-JP" w:bidi="ar-SA"/>
      </w:rPr>
    </w:rPrDefault>
    <w:pPrDefault>
      <w:pPr>
        <w:spacing w:before="120" w:after="20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4E1AED"/>
  </w:style>
  <w:style w:type="paragraph" w:styleId="berschrift1">
    <w:name w:val="heading 1"/>
    <w:basedOn w:val="Standard"/>
    <w:next w:val="Standard"/>
    <w:link w:val="berschrift1Zchn"/>
    <w:uiPriority w:val="9"/>
    <w:qFormat/>
    <w:rsid w:val="00A1310C"/>
    <w:pPr>
      <w:pBdr>
        <w:top w:val="single" w:sz="24" w:space="0" w:color="0673A5" w:themeColor="text2" w:themeShade="BF"/>
        <w:left w:val="single" w:sz="24" w:space="0" w:color="0673A5" w:themeColor="text2" w:themeShade="BF"/>
        <w:bottom w:val="single" w:sz="24" w:space="0" w:color="0673A5" w:themeColor="text2" w:themeShade="BF"/>
        <w:right w:val="single" w:sz="24" w:space="0" w:color="0673A5" w:themeColor="text2" w:themeShade="BF"/>
      </w:pBdr>
      <w:shd w:val="clear" w:color="auto" w:fill="0673A5" w:themeFill="text2" w:themeFillShade="BF"/>
      <w:spacing w:after="0"/>
      <w:outlineLvl w:val="0"/>
    </w:pPr>
    <w:rPr>
      <w:rFonts w:asciiTheme="majorHAnsi" w:eastAsiaTheme="majorEastAsia" w:hAnsiTheme="majorHAnsi" w:cstheme="majorBidi"/>
      <w:caps/>
      <w:color w:val="FFFFFF" w:themeColor="background1"/>
      <w:spacing w:val="15"/>
    </w:rPr>
  </w:style>
  <w:style w:type="paragraph" w:styleId="berschrift2">
    <w:name w:val="heading 2"/>
    <w:basedOn w:val="Standard"/>
    <w:next w:val="Standard"/>
    <w:link w:val="berschrift2Zchn"/>
    <w:uiPriority w:val="9"/>
    <w:unhideWhenUsed/>
    <w:qFormat/>
    <w:rsid w:val="00D47A97"/>
    <w:pPr>
      <w:pBdr>
        <w:top w:val="single" w:sz="24" w:space="0" w:color="C9ECFC" w:themeColor="text2" w:themeTint="33"/>
        <w:left w:val="single" w:sz="24" w:space="0" w:color="C9ECFC" w:themeColor="text2" w:themeTint="33"/>
        <w:bottom w:val="single" w:sz="24" w:space="0" w:color="C9ECFC" w:themeColor="text2" w:themeTint="33"/>
        <w:right w:val="single" w:sz="24" w:space="0" w:color="C9ECFC" w:themeColor="text2" w:themeTint="33"/>
      </w:pBdr>
      <w:shd w:val="clear" w:color="auto" w:fill="C9ECFC" w:themeFill="text2" w:themeFillTint="33"/>
      <w:spacing w:after="0"/>
      <w:outlineLvl w:val="1"/>
    </w:pPr>
    <w:rPr>
      <w:rFonts w:asciiTheme="majorHAnsi" w:eastAsiaTheme="majorEastAsia" w:hAnsiTheme="majorHAnsi" w:cstheme="majorBidi"/>
      <w:caps/>
      <w:spacing w:val="15"/>
    </w:rPr>
  </w:style>
  <w:style w:type="paragraph" w:styleId="berschrift3">
    <w:name w:val="heading 3"/>
    <w:basedOn w:val="Standard"/>
    <w:next w:val="Standard"/>
    <w:link w:val="berschrift3Zchn"/>
    <w:uiPriority w:val="9"/>
    <w:semiHidden/>
    <w:unhideWhenUsed/>
    <w:qFormat/>
    <w:rsid w:val="00D47A97"/>
    <w:pPr>
      <w:pBdr>
        <w:top w:val="single" w:sz="6" w:space="2" w:color="099BDD" w:themeColor="text2"/>
      </w:pBdr>
      <w:spacing w:before="300" w:after="0"/>
      <w:outlineLvl w:val="2"/>
    </w:pPr>
    <w:rPr>
      <w:rFonts w:asciiTheme="majorHAnsi" w:eastAsiaTheme="majorEastAsia" w:hAnsiTheme="majorHAnsi" w:cstheme="majorBidi"/>
      <w:caps/>
      <w:color w:val="044D6E" w:themeColor="text2" w:themeShade="80"/>
      <w:spacing w:val="15"/>
    </w:rPr>
  </w:style>
  <w:style w:type="paragraph" w:styleId="berschrift4">
    <w:name w:val="heading 4"/>
    <w:basedOn w:val="Standard"/>
    <w:next w:val="Standard"/>
    <w:link w:val="berschrift4Zchn"/>
    <w:uiPriority w:val="9"/>
    <w:semiHidden/>
    <w:unhideWhenUsed/>
    <w:qFormat/>
    <w:rsid w:val="00D47A97"/>
    <w:pPr>
      <w:pBdr>
        <w:top w:val="dotted" w:sz="6" w:space="2" w:color="099BDD" w:themeColor="text2"/>
      </w:pBdr>
      <w:spacing w:before="200" w:after="0"/>
      <w:outlineLvl w:val="3"/>
    </w:pPr>
    <w:rPr>
      <w:rFonts w:asciiTheme="majorHAnsi" w:eastAsiaTheme="majorEastAsia" w:hAnsiTheme="majorHAnsi" w:cstheme="majorBidi"/>
      <w:caps/>
      <w:color w:val="0673A5" w:themeColor="text2" w:themeShade="BF"/>
      <w:spacing w:val="10"/>
    </w:rPr>
  </w:style>
  <w:style w:type="paragraph" w:styleId="berschrift5">
    <w:name w:val="heading 5"/>
    <w:basedOn w:val="Standard"/>
    <w:next w:val="Standard"/>
    <w:link w:val="berschrift5Zchn"/>
    <w:uiPriority w:val="9"/>
    <w:semiHidden/>
    <w:unhideWhenUsed/>
    <w:qFormat/>
    <w:rsid w:val="00D47A97"/>
    <w:pPr>
      <w:pBdr>
        <w:bottom w:val="single" w:sz="6" w:space="1" w:color="099BDD" w:themeColor="text2"/>
      </w:pBdr>
      <w:spacing w:before="200" w:after="0"/>
      <w:outlineLvl w:val="4"/>
    </w:pPr>
    <w:rPr>
      <w:rFonts w:asciiTheme="majorHAnsi" w:eastAsiaTheme="majorEastAsia" w:hAnsiTheme="majorHAnsi" w:cstheme="majorBidi"/>
      <w:caps/>
      <w:color w:val="0673A5" w:themeColor="text2" w:themeShade="BF"/>
      <w:spacing w:val="10"/>
    </w:rPr>
  </w:style>
  <w:style w:type="paragraph" w:styleId="berschrift6">
    <w:name w:val="heading 6"/>
    <w:basedOn w:val="Standard"/>
    <w:next w:val="Standard"/>
    <w:link w:val="berschrift6Zchn"/>
    <w:uiPriority w:val="9"/>
    <w:semiHidden/>
    <w:unhideWhenUsed/>
    <w:qFormat/>
    <w:rsid w:val="00D47A97"/>
    <w:pPr>
      <w:pBdr>
        <w:bottom w:val="dotted" w:sz="6" w:space="1" w:color="099BDD" w:themeColor="text2"/>
      </w:pBdr>
      <w:spacing w:before="200" w:after="0"/>
      <w:outlineLvl w:val="5"/>
    </w:pPr>
    <w:rPr>
      <w:rFonts w:asciiTheme="majorHAnsi" w:eastAsiaTheme="majorEastAsia" w:hAnsiTheme="majorHAnsi" w:cstheme="majorBidi"/>
      <w:caps/>
      <w:color w:val="0673A5" w:themeColor="text2" w:themeShade="BF"/>
      <w:spacing w:val="10"/>
    </w:rPr>
  </w:style>
  <w:style w:type="paragraph" w:styleId="berschrift7">
    <w:name w:val="heading 7"/>
    <w:basedOn w:val="Standard"/>
    <w:next w:val="Standard"/>
    <w:link w:val="berschrift7Zchn"/>
    <w:uiPriority w:val="9"/>
    <w:semiHidden/>
    <w:unhideWhenUsed/>
    <w:qFormat/>
    <w:rsid w:val="00D47A97"/>
    <w:pPr>
      <w:spacing w:before="200" w:after="0"/>
      <w:outlineLvl w:val="6"/>
    </w:pPr>
    <w:rPr>
      <w:rFonts w:asciiTheme="majorHAnsi" w:eastAsiaTheme="majorEastAsia" w:hAnsiTheme="majorHAnsi" w:cstheme="majorBidi"/>
      <w:caps/>
      <w:color w:val="0673A5" w:themeColor="text2" w:themeShade="BF"/>
      <w:spacing w:val="10"/>
    </w:rPr>
  </w:style>
  <w:style w:type="paragraph" w:styleId="berschrift8">
    <w:name w:val="heading 8"/>
    <w:basedOn w:val="Standard"/>
    <w:next w:val="Standard"/>
    <w:link w:val="berschrift8Zchn"/>
    <w:uiPriority w:val="9"/>
    <w:semiHidden/>
    <w:unhideWhenUsed/>
    <w:qFormat/>
    <w:rsid w:val="00D47A97"/>
    <w:pPr>
      <w:spacing w:before="200" w:after="0"/>
      <w:outlineLvl w:val="7"/>
    </w:pPr>
    <w:rPr>
      <w:rFonts w:asciiTheme="majorHAnsi" w:eastAsiaTheme="majorEastAsia" w:hAnsiTheme="majorHAnsi" w:cstheme="majorBidi"/>
      <w:caps/>
      <w:spacing w:val="10"/>
      <w:szCs w:val="18"/>
    </w:rPr>
  </w:style>
  <w:style w:type="paragraph" w:styleId="berschrift9">
    <w:name w:val="heading 9"/>
    <w:basedOn w:val="Standard"/>
    <w:next w:val="Standard"/>
    <w:link w:val="berschrift9Zchn"/>
    <w:uiPriority w:val="9"/>
    <w:semiHidden/>
    <w:unhideWhenUsed/>
    <w:qFormat/>
    <w:rsid w:val="00D47A97"/>
    <w:pPr>
      <w:spacing w:before="200" w:after="0"/>
      <w:outlineLvl w:val="8"/>
    </w:pPr>
    <w:rPr>
      <w:rFonts w:asciiTheme="majorHAnsi" w:eastAsiaTheme="majorEastAsia" w:hAnsiTheme="majorHAnsi" w:cstheme="majorBidi"/>
      <w:i/>
      <w:iCs/>
      <w:caps/>
      <w:spacing w:val="10"/>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1310C"/>
    <w:rPr>
      <w:rFonts w:asciiTheme="majorHAnsi" w:eastAsiaTheme="majorEastAsia" w:hAnsiTheme="majorHAnsi" w:cstheme="majorBidi"/>
      <w:caps/>
      <w:color w:val="FFFFFF" w:themeColor="background1"/>
      <w:spacing w:val="15"/>
      <w:shd w:val="clear" w:color="auto" w:fill="0673A5" w:themeFill="text2" w:themeFillShade="BF"/>
    </w:rPr>
  </w:style>
  <w:style w:type="character" w:customStyle="1" w:styleId="berschrift2Zchn">
    <w:name w:val="Überschrift 2 Zchn"/>
    <w:basedOn w:val="Absatz-Standardschriftart"/>
    <w:link w:val="berschrift2"/>
    <w:uiPriority w:val="9"/>
    <w:rPr>
      <w:rFonts w:asciiTheme="majorHAnsi" w:eastAsiaTheme="majorEastAsia" w:hAnsiTheme="majorHAnsi" w:cstheme="majorBidi"/>
      <w:caps/>
      <w:spacing w:val="15"/>
      <w:shd w:val="clear" w:color="auto" w:fill="C9ECFC" w:themeFill="text2" w:themeFillTint="33"/>
    </w:rPr>
  </w:style>
  <w:style w:type="character" w:customStyle="1" w:styleId="berschrift3Zchn">
    <w:name w:val="Überschrift 3 Zchn"/>
    <w:basedOn w:val="Absatz-Standardschriftart"/>
    <w:link w:val="berschrift3"/>
    <w:uiPriority w:val="9"/>
    <w:rPr>
      <w:rFonts w:asciiTheme="majorHAnsi" w:eastAsiaTheme="majorEastAsia" w:hAnsiTheme="majorHAnsi" w:cstheme="majorBidi"/>
      <w:caps/>
      <w:color w:val="044D6E" w:themeColor="text2" w:themeShade="80"/>
      <w:spacing w:val="15"/>
    </w:rPr>
  </w:style>
  <w:style w:type="table" w:styleId="Tabellenraster">
    <w:name w:val="Table Grid"/>
    <w:basedOn w:val="NormaleTabelle"/>
    <w:uiPriority w:val="1"/>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paragraph" w:styleId="Titel">
    <w:name w:val="Title"/>
    <w:basedOn w:val="Standard"/>
    <w:link w:val="TitelZchn"/>
    <w:uiPriority w:val="1"/>
    <w:qFormat/>
    <w:rsid w:val="00A1310C"/>
    <w:pPr>
      <w:spacing w:before="0" w:after="0"/>
    </w:pPr>
    <w:rPr>
      <w:rFonts w:asciiTheme="majorHAnsi" w:eastAsiaTheme="majorEastAsia" w:hAnsiTheme="majorHAnsi" w:cstheme="majorBidi"/>
      <w:caps/>
      <w:color w:val="0673A5" w:themeColor="text2" w:themeShade="BF"/>
      <w:spacing w:val="10"/>
      <w:sz w:val="52"/>
      <w:szCs w:val="52"/>
    </w:rPr>
  </w:style>
  <w:style w:type="character" w:customStyle="1" w:styleId="TitelZchn">
    <w:name w:val="Titel Zchn"/>
    <w:basedOn w:val="Absatz-Standardschriftart"/>
    <w:link w:val="Titel"/>
    <w:uiPriority w:val="1"/>
    <w:rsid w:val="00A1310C"/>
    <w:rPr>
      <w:rFonts w:asciiTheme="majorHAnsi" w:eastAsiaTheme="majorEastAsia" w:hAnsiTheme="majorHAnsi" w:cstheme="majorBidi"/>
      <w:caps/>
      <w:color w:val="0673A5" w:themeColor="text2" w:themeShade="BF"/>
      <w:spacing w:val="10"/>
      <w:sz w:val="52"/>
      <w:szCs w:val="52"/>
    </w:rPr>
  </w:style>
  <w:style w:type="paragraph" w:styleId="Untertitel">
    <w:name w:val="Subtitle"/>
    <w:basedOn w:val="Standard"/>
    <w:next w:val="Standard"/>
    <w:link w:val="UntertitelZchn"/>
    <w:uiPriority w:val="11"/>
    <w:semiHidden/>
    <w:unhideWhenUsed/>
    <w:qFormat/>
    <w:rsid w:val="004E1AED"/>
    <w:pPr>
      <w:numPr>
        <w:ilvl w:val="1"/>
      </w:numPr>
      <w:spacing w:after="160"/>
    </w:pPr>
    <w:rPr>
      <w:color w:val="404040" w:themeColor="text1" w:themeTint="E6"/>
    </w:rPr>
  </w:style>
  <w:style w:type="character" w:customStyle="1" w:styleId="UntertitelZchn">
    <w:name w:val="Untertitel Zchn"/>
    <w:basedOn w:val="Absatz-Standardschriftart"/>
    <w:link w:val="Untertitel"/>
    <w:uiPriority w:val="11"/>
    <w:semiHidden/>
    <w:rsid w:val="004E1AED"/>
    <w:rPr>
      <w:color w:val="404040" w:themeColor="text1" w:themeTint="E6"/>
    </w:rPr>
  </w:style>
  <w:style w:type="character" w:styleId="IntensiveHervorhebung">
    <w:name w:val="Intense Emphasis"/>
    <w:basedOn w:val="Absatz-Standardschriftart"/>
    <w:uiPriority w:val="21"/>
    <w:semiHidden/>
    <w:unhideWhenUsed/>
    <w:qFormat/>
    <w:rsid w:val="004E1AED"/>
    <w:rPr>
      <w:i/>
      <w:iCs/>
      <w:color w:val="806000" w:themeColor="accent1" w:themeShade="80"/>
    </w:rPr>
  </w:style>
  <w:style w:type="paragraph" w:styleId="IntensivesZitat">
    <w:name w:val="Intense Quote"/>
    <w:basedOn w:val="Standard"/>
    <w:next w:val="Standard"/>
    <w:link w:val="IntensivesZitatZchn"/>
    <w:uiPriority w:val="30"/>
    <w:semiHidden/>
    <w:unhideWhenUsed/>
    <w:qFormat/>
    <w:rsid w:val="004E1AED"/>
    <w:pPr>
      <w:pBdr>
        <w:top w:val="single" w:sz="4" w:space="10" w:color="806000" w:themeColor="accent1" w:themeShade="80"/>
        <w:bottom w:val="single" w:sz="4" w:space="10" w:color="806000" w:themeColor="accent1" w:themeShade="80"/>
      </w:pBdr>
      <w:spacing w:before="360" w:after="360"/>
      <w:ind w:left="864" w:right="864"/>
      <w:jc w:val="center"/>
    </w:pPr>
    <w:rPr>
      <w:i/>
      <w:iCs/>
      <w:color w:val="806000" w:themeColor="accent1" w:themeShade="80"/>
    </w:rPr>
  </w:style>
  <w:style w:type="character" w:customStyle="1" w:styleId="IntensivesZitatZchn">
    <w:name w:val="Intensives Zitat Zchn"/>
    <w:basedOn w:val="Absatz-Standardschriftart"/>
    <w:link w:val="IntensivesZitat"/>
    <w:uiPriority w:val="30"/>
    <w:semiHidden/>
    <w:rsid w:val="004E1AED"/>
    <w:rPr>
      <w:i/>
      <w:iCs/>
      <w:color w:val="806000" w:themeColor="accent1" w:themeShade="80"/>
    </w:rPr>
  </w:style>
  <w:style w:type="character" w:styleId="IntensiverVerweis">
    <w:name w:val="Intense Reference"/>
    <w:basedOn w:val="Absatz-Standardschriftart"/>
    <w:uiPriority w:val="32"/>
    <w:semiHidden/>
    <w:unhideWhenUsed/>
    <w:qFormat/>
    <w:rsid w:val="004E1AED"/>
    <w:rPr>
      <w:b/>
      <w:bCs/>
      <w:caps w:val="0"/>
      <w:smallCaps/>
      <w:color w:val="806000" w:themeColor="accent1" w:themeShade="80"/>
      <w:spacing w:val="5"/>
    </w:rPr>
  </w:style>
  <w:style w:type="character" w:customStyle="1" w:styleId="berschrift4Zchn">
    <w:name w:val="Überschrift 4 Zchn"/>
    <w:basedOn w:val="Absatz-Standardschriftart"/>
    <w:link w:val="berschrift4"/>
    <w:uiPriority w:val="9"/>
    <w:rPr>
      <w:rFonts w:asciiTheme="majorHAnsi" w:eastAsiaTheme="majorEastAsia" w:hAnsiTheme="majorHAnsi" w:cstheme="majorBidi"/>
      <w:caps/>
      <w:color w:val="0673A5" w:themeColor="text2" w:themeShade="BF"/>
      <w:spacing w:val="10"/>
    </w:rPr>
  </w:style>
  <w:style w:type="character" w:customStyle="1" w:styleId="berschrift5Zchn">
    <w:name w:val="Überschrift 5 Zchn"/>
    <w:basedOn w:val="Absatz-Standardschriftart"/>
    <w:link w:val="berschrift5"/>
    <w:uiPriority w:val="9"/>
    <w:rPr>
      <w:rFonts w:asciiTheme="majorHAnsi" w:eastAsiaTheme="majorEastAsia" w:hAnsiTheme="majorHAnsi" w:cstheme="majorBidi"/>
      <w:caps/>
      <w:color w:val="0673A5" w:themeColor="text2" w:themeShade="BF"/>
      <w:spacing w:val="10"/>
    </w:rPr>
  </w:style>
  <w:style w:type="character" w:customStyle="1" w:styleId="berschrift6Zchn">
    <w:name w:val="Überschrift 6 Zchn"/>
    <w:basedOn w:val="Absatz-Standardschriftart"/>
    <w:link w:val="berschrift6"/>
    <w:uiPriority w:val="9"/>
    <w:rPr>
      <w:rFonts w:asciiTheme="majorHAnsi" w:eastAsiaTheme="majorEastAsia" w:hAnsiTheme="majorHAnsi" w:cstheme="majorBidi"/>
      <w:caps/>
      <w:color w:val="0673A5" w:themeColor="text2" w:themeShade="BF"/>
      <w:spacing w:val="10"/>
    </w:rPr>
  </w:style>
  <w:style w:type="character" w:customStyle="1" w:styleId="berschrift7Zchn">
    <w:name w:val="Überschrift 7 Zchn"/>
    <w:basedOn w:val="Absatz-Standardschriftart"/>
    <w:link w:val="berschrift7"/>
    <w:uiPriority w:val="9"/>
    <w:rPr>
      <w:rFonts w:asciiTheme="majorHAnsi" w:eastAsiaTheme="majorEastAsia" w:hAnsiTheme="majorHAnsi" w:cstheme="majorBidi"/>
      <w:caps/>
      <w:color w:val="0673A5" w:themeColor="text2" w:themeShade="BF"/>
      <w:spacing w:val="10"/>
    </w:rPr>
  </w:style>
  <w:style w:type="character" w:customStyle="1" w:styleId="berschrift8Zchn">
    <w:name w:val="Überschrift 8 Zchn"/>
    <w:basedOn w:val="Absatz-Standardschriftart"/>
    <w:link w:val="berschrift8"/>
    <w:uiPriority w:val="9"/>
    <w:semiHidden/>
    <w:rsid w:val="00D47A97"/>
    <w:rPr>
      <w:rFonts w:asciiTheme="majorHAnsi" w:eastAsiaTheme="majorEastAsia" w:hAnsiTheme="majorHAnsi" w:cstheme="majorBidi"/>
      <w:caps/>
      <w:spacing w:val="10"/>
      <w:szCs w:val="18"/>
    </w:rPr>
  </w:style>
  <w:style w:type="character" w:customStyle="1" w:styleId="berschrift9Zchn">
    <w:name w:val="Überschrift 9 Zchn"/>
    <w:basedOn w:val="Absatz-Standardschriftart"/>
    <w:link w:val="berschrift9"/>
    <w:uiPriority w:val="9"/>
    <w:semiHidden/>
    <w:rsid w:val="00D47A97"/>
    <w:rPr>
      <w:rFonts w:asciiTheme="majorHAnsi" w:eastAsiaTheme="majorEastAsia" w:hAnsiTheme="majorHAnsi" w:cstheme="majorBidi"/>
      <w:i/>
      <w:iCs/>
      <w:caps/>
      <w:spacing w:val="10"/>
      <w:szCs w:val="18"/>
    </w:rPr>
  </w:style>
  <w:style w:type="paragraph" w:styleId="Beschriftung">
    <w:name w:val="caption"/>
    <w:basedOn w:val="Standard"/>
    <w:next w:val="Standard"/>
    <w:uiPriority w:val="35"/>
    <w:semiHidden/>
    <w:unhideWhenUsed/>
    <w:qFormat/>
    <w:rsid w:val="00D47A97"/>
    <w:rPr>
      <w:b/>
      <w:bCs/>
      <w:color w:val="0673A5" w:themeColor="text2" w:themeShade="BF"/>
      <w:szCs w:val="16"/>
    </w:rPr>
  </w:style>
  <w:style w:type="paragraph" w:styleId="Inhaltsverzeichnisberschrift">
    <w:name w:val="TOC Heading"/>
    <w:basedOn w:val="berschrift1"/>
    <w:next w:val="Standard"/>
    <w:uiPriority w:val="39"/>
    <w:semiHidden/>
    <w:unhideWhenUsed/>
    <w:qFormat/>
    <w:pPr>
      <w:outlineLvl w:val="9"/>
    </w:pPr>
  </w:style>
  <w:style w:type="paragraph" w:styleId="Sprechblasentext">
    <w:name w:val="Balloon Text"/>
    <w:basedOn w:val="Standard"/>
    <w:link w:val="SprechblasentextZchn"/>
    <w:uiPriority w:val="99"/>
    <w:semiHidden/>
    <w:unhideWhenUsed/>
    <w:rsid w:val="00D47A97"/>
    <w:pPr>
      <w:spacing w:before="0" w:after="0" w:line="240" w:lineRule="auto"/>
    </w:pPr>
    <w:rPr>
      <w:rFonts w:ascii="Segoe UI" w:hAnsi="Segoe UI" w:cs="Segoe UI"/>
      <w:szCs w:val="18"/>
    </w:rPr>
  </w:style>
  <w:style w:type="character" w:customStyle="1" w:styleId="SprechblasentextZchn">
    <w:name w:val="Sprechblasentext Zchn"/>
    <w:basedOn w:val="Absatz-Standardschriftart"/>
    <w:link w:val="Sprechblasentext"/>
    <w:uiPriority w:val="99"/>
    <w:semiHidden/>
    <w:rsid w:val="00D47A97"/>
    <w:rPr>
      <w:rFonts w:ascii="Segoe UI" w:hAnsi="Segoe UI" w:cs="Segoe UI"/>
      <w:szCs w:val="18"/>
    </w:rPr>
  </w:style>
  <w:style w:type="paragraph" w:styleId="Textkrper3">
    <w:name w:val="Body Text 3"/>
    <w:basedOn w:val="Standard"/>
    <w:link w:val="Textkrper3Zchn"/>
    <w:uiPriority w:val="99"/>
    <w:semiHidden/>
    <w:unhideWhenUsed/>
    <w:rsid w:val="00D47A97"/>
    <w:pPr>
      <w:spacing w:after="120"/>
    </w:pPr>
    <w:rPr>
      <w:szCs w:val="16"/>
    </w:rPr>
  </w:style>
  <w:style w:type="character" w:customStyle="1" w:styleId="Textkrper3Zchn">
    <w:name w:val="Textkörper 3 Zchn"/>
    <w:basedOn w:val="Absatz-Standardschriftart"/>
    <w:link w:val="Textkrper3"/>
    <w:uiPriority w:val="99"/>
    <w:semiHidden/>
    <w:rsid w:val="00D47A97"/>
    <w:rPr>
      <w:szCs w:val="16"/>
    </w:rPr>
  </w:style>
  <w:style w:type="paragraph" w:styleId="Textkrper-Einzug3">
    <w:name w:val="Body Text Indent 3"/>
    <w:basedOn w:val="Standard"/>
    <w:link w:val="Textkrper-Einzug3Zchn"/>
    <w:uiPriority w:val="99"/>
    <w:semiHidden/>
    <w:unhideWhenUsed/>
    <w:rsid w:val="00D47A97"/>
    <w:pPr>
      <w:spacing w:after="120"/>
      <w:ind w:left="360"/>
    </w:pPr>
    <w:rPr>
      <w:szCs w:val="16"/>
    </w:rPr>
  </w:style>
  <w:style w:type="character" w:customStyle="1" w:styleId="Textkrper-Einzug3Zchn">
    <w:name w:val="Textkörper-Einzug 3 Zchn"/>
    <w:basedOn w:val="Absatz-Standardschriftart"/>
    <w:link w:val="Textkrper-Einzug3"/>
    <w:uiPriority w:val="99"/>
    <w:semiHidden/>
    <w:rsid w:val="00D47A97"/>
    <w:rPr>
      <w:szCs w:val="16"/>
    </w:rPr>
  </w:style>
  <w:style w:type="character" w:styleId="Kommentarzeichen">
    <w:name w:val="annotation reference"/>
    <w:basedOn w:val="Absatz-Standardschriftart"/>
    <w:uiPriority w:val="99"/>
    <w:semiHidden/>
    <w:unhideWhenUsed/>
    <w:rsid w:val="00D47A97"/>
    <w:rPr>
      <w:sz w:val="22"/>
      <w:szCs w:val="16"/>
    </w:rPr>
  </w:style>
  <w:style w:type="paragraph" w:styleId="Kommentartext">
    <w:name w:val="annotation text"/>
    <w:basedOn w:val="Standard"/>
    <w:link w:val="KommentartextZchn"/>
    <w:uiPriority w:val="99"/>
    <w:semiHidden/>
    <w:unhideWhenUsed/>
    <w:rsid w:val="00D47A97"/>
    <w:pPr>
      <w:spacing w:line="240" w:lineRule="auto"/>
    </w:pPr>
    <w:rPr>
      <w:szCs w:val="20"/>
    </w:rPr>
  </w:style>
  <w:style w:type="character" w:customStyle="1" w:styleId="KommentartextZchn">
    <w:name w:val="Kommentartext Zchn"/>
    <w:basedOn w:val="Absatz-Standardschriftart"/>
    <w:link w:val="Kommentartext"/>
    <w:uiPriority w:val="99"/>
    <w:semiHidden/>
    <w:rsid w:val="00D47A97"/>
    <w:rPr>
      <w:szCs w:val="20"/>
    </w:rPr>
  </w:style>
  <w:style w:type="paragraph" w:styleId="Kommentarthema">
    <w:name w:val="annotation subject"/>
    <w:basedOn w:val="Kommentartext"/>
    <w:next w:val="Kommentartext"/>
    <w:link w:val="KommentarthemaZchn"/>
    <w:uiPriority w:val="99"/>
    <w:semiHidden/>
    <w:unhideWhenUsed/>
    <w:rsid w:val="00D47A97"/>
    <w:rPr>
      <w:b/>
      <w:bCs/>
    </w:rPr>
  </w:style>
  <w:style w:type="character" w:customStyle="1" w:styleId="KommentarthemaZchn">
    <w:name w:val="Kommentarthema Zchn"/>
    <w:basedOn w:val="KommentartextZchn"/>
    <w:link w:val="Kommentarthema"/>
    <w:uiPriority w:val="99"/>
    <w:semiHidden/>
    <w:rsid w:val="00D47A97"/>
    <w:rPr>
      <w:b/>
      <w:bCs/>
      <w:szCs w:val="20"/>
    </w:rPr>
  </w:style>
  <w:style w:type="paragraph" w:styleId="Dokumentstruktur">
    <w:name w:val="Document Map"/>
    <w:basedOn w:val="Standard"/>
    <w:link w:val="DokumentstrukturZchn"/>
    <w:uiPriority w:val="99"/>
    <w:semiHidden/>
    <w:unhideWhenUsed/>
    <w:rsid w:val="00D47A97"/>
    <w:pPr>
      <w:spacing w:before="0" w:after="0" w:line="240" w:lineRule="auto"/>
    </w:pPr>
    <w:rPr>
      <w:rFonts w:ascii="Segoe UI" w:hAnsi="Segoe UI" w:cs="Segoe UI"/>
      <w:szCs w:val="16"/>
    </w:rPr>
  </w:style>
  <w:style w:type="character" w:customStyle="1" w:styleId="DokumentstrukturZchn">
    <w:name w:val="Dokumentstruktur Zchn"/>
    <w:basedOn w:val="Absatz-Standardschriftart"/>
    <w:link w:val="Dokumentstruktur"/>
    <w:uiPriority w:val="99"/>
    <w:semiHidden/>
    <w:rsid w:val="00D47A97"/>
    <w:rPr>
      <w:rFonts w:ascii="Segoe UI" w:hAnsi="Segoe UI" w:cs="Segoe UI"/>
      <w:szCs w:val="16"/>
    </w:rPr>
  </w:style>
  <w:style w:type="paragraph" w:styleId="Endnotentext">
    <w:name w:val="endnote text"/>
    <w:basedOn w:val="Standard"/>
    <w:link w:val="EndnotentextZchn"/>
    <w:uiPriority w:val="99"/>
    <w:semiHidden/>
    <w:unhideWhenUsed/>
    <w:rsid w:val="00D47A97"/>
    <w:pPr>
      <w:spacing w:before="0" w:after="0" w:line="240" w:lineRule="auto"/>
    </w:pPr>
    <w:rPr>
      <w:szCs w:val="20"/>
    </w:rPr>
  </w:style>
  <w:style w:type="character" w:customStyle="1" w:styleId="EndnotentextZchn">
    <w:name w:val="Endnotentext Zchn"/>
    <w:basedOn w:val="Absatz-Standardschriftart"/>
    <w:link w:val="Endnotentext"/>
    <w:uiPriority w:val="99"/>
    <w:semiHidden/>
    <w:rsid w:val="00D47A97"/>
    <w:rPr>
      <w:szCs w:val="20"/>
    </w:rPr>
  </w:style>
  <w:style w:type="paragraph" w:styleId="Umschlagabsenderadresse">
    <w:name w:val="envelope return"/>
    <w:basedOn w:val="Standard"/>
    <w:uiPriority w:val="99"/>
    <w:semiHidden/>
    <w:unhideWhenUsed/>
    <w:rsid w:val="00D47A97"/>
    <w:pPr>
      <w:spacing w:before="0" w:after="0" w:line="240" w:lineRule="auto"/>
    </w:pPr>
    <w:rPr>
      <w:rFonts w:asciiTheme="majorHAnsi" w:eastAsiaTheme="majorEastAsia" w:hAnsiTheme="majorHAnsi" w:cstheme="majorBidi"/>
      <w:szCs w:val="20"/>
    </w:rPr>
  </w:style>
  <w:style w:type="paragraph" w:styleId="Funotentext">
    <w:name w:val="footnote text"/>
    <w:basedOn w:val="Standard"/>
    <w:link w:val="FunotentextZchn"/>
    <w:uiPriority w:val="99"/>
    <w:semiHidden/>
    <w:unhideWhenUsed/>
    <w:rsid w:val="00D47A97"/>
    <w:pPr>
      <w:spacing w:before="0" w:after="0" w:line="240" w:lineRule="auto"/>
    </w:pPr>
    <w:rPr>
      <w:szCs w:val="20"/>
    </w:rPr>
  </w:style>
  <w:style w:type="character" w:customStyle="1" w:styleId="FunotentextZchn">
    <w:name w:val="Fußnotentext Zchn"/>
    <w:basedOn w:val="Absatz-Standardschriftart"/>
    <w:link w:val="Funotentext"/>
    <w:uiPriority w:val="99"/>
    <w:semiHidden/>
    <w:rsid w:val="00D47A97"/>
    <w:rPr>
      <w:szCs w:val="20"/>
    </w:rPr>
  </w:style>
  <w:style w:type="character" w:styleId="HTMLCode">
    <w:name w:val="HTML Code"/>
    <w:basedOn w:val="Absatz-Standardschriftart"/>
    <w:uiPriority w:val="99"/>
    <w:semiHidden/>
    <w:unhideWhenUsed/>
    <w:rsid w:val="00D47A97"/>
    <w:rPr>
      <w:rFonts w:ascii="Consolas" w:hAnsi="Consolas"/>
      <w:sz w:val="22"/>
      <w:szCs w:val="20"/>
    </w:rPr>
  </w:style>
  <w:style w:type="character" w:styleId="HTMLTastatur">
    <w:name w:val="HTML Keyboard"/>
    <w:basedOn w:val="Absatz-Standardschriftart"/>
    <w:uiPriority w:val="99"/>
    <w:semiHidden/>
    <w:unhideWhenUsed/>
    <w:rsid w:val="00D47A97"/>
    <w:rPr>
      <w:rFonts w:ascii="Consolas" w:hAnsi="Consolas"/>
      <w:sz w:val="22"/>
      <w:szCs w:val="20"/>
    </w:rPr>
  </w:style>
  <w:style w:type="paragraph" w:styleId="HTMLVorformatiert">
    <w:name w:val="HTML Preformatted"/>
    <w:basedOn w:val="Standard"/>
    <w:link w:val="HTMLVorformatiertZchn"/>
    <w:uiPriority w:val="99"/>
    <w:semiHidden/>
    <w:unhideWhenUsed/>
    <w:rsid w:val="00D47A97"/>
    <w:pPr>
      <w:spacing w:before="0" w:after="0" w:line="240" w:lineRule="auto"/>
    </w:pPr>
    <w:rPr>
      <w:rFonts w:ascii="Consolas" w:hAnsi="Consolas"/>
      <w:szCs w:val="20"/>
    </w:rPr>
  </w:style>
  <w:style w:type="character" w:customStyle="1" w:styleId="HTMLVorformatiertZchn">
    <w:name w:val="HTML Vorformatiert Zchn"/>
    <w:basedOn w:val="Absatz-Standardschriftart"/>
    <w:link w:val="HTMLVorformatiert"/>
    <w:uiPriority w:val="99"/>
    <w:semiHidden/>
    <w:rsid w:val="00D47A97"/>
    <w:rPr>
      <w:rFonts w:ascii="Consolas" w:hAnsi="Consolas"/>
      <w:szCs w:val="20"/>
    </w:rPr>
  </w:style>
  <w:style w:type="character" w:styleId="HTMLSchreibmaschine">
    <w:name w:val="HTML Typewriter"/>
    <w:basedOn w:val="Absatz-Standardschriftart"/>
    <w:uiPriority w:val="99"/>
    <w:semiHidden/>
    <w:unhideWhenUsed/>
    <w:rsid w:val="00D47A97"/>
    <w:rPr>
      <w:rFonts w:ascii="Consolas" w:hAnsi="Consolas"/>
      <w:sz w:val="22"/>
      <w:szCs w:val="20"/>
    </w:rPr>
  </w:style>
  <w:style w:type="paragraph" w:styleId="Makrotext">
    <w:name w:val="macro"/>
    <w:link w:val="MakrotextZchn"/>
    <w:uiPriority w:val="99"/>
    <w:semiHidden/>
    <w:unhideWhenUsed/>
    <w:rsid w:val="00D47A9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krotextZchn">
    <w:name w:val="Makrotext Zchn"/>
    <w:basedOn w:val="Absatz-Standardschriftart"/>
    <w:link w:val="Makrotext"/>
    <w:uiPriority w:val="99"/>
    <w:semiHidden/>
    <w:rsid w:val="00D47A97"/>
    <w:rPr>
      <w:rFonts w:ascii="Consolas" w:hAnsi="Consolas"/>
      <w:szCs w:val="20"/>
    </w:rPr>
  </w:style>
  <w:style w:type="paragraph" w:styleId="NurText">
    <w:name w:val="Plain Text"/>
    <w:basedOn w:val="Standard"/>
    <w:link w:val="NurTextZchn"/>
    <w:uiPriority w:val="99"/>
    <w:semiHidden/>
    <w:unhideWhenUsed/>
    <w:rsid w:val="00D47A97"/>
    <w:pPr>
      <w:spacing w:before="0" w:after="0" w:line="240" w:lineRule="auto"/>
    </w:pPr>
    <w:rPr>
      <w:rFonts w:ascii="Consolas" w:hAnsi="Consolas"/>
      <w:szCs w:val="21"/>
    </w:rPr>
  </w:style>
  <w:style w:type="character" w:customStyle="1" w:styleId="NurTextZchn">
    <w:name w:val="Nur Text Zchn"/>
    <w:basedOn w:val="Absatz-Standardschriftart"/>
    <w:link w:val="NurText"/>
    <w:uiPriority w:val="99"/>
    <w:semiHidden/>
    <w:rsid w:val="00D47A97"/>
    <w:rPr>
      <w:rFonts w:ascii="Consolas" w:hAnsi="Consolas"/>
      <w:szCs w:val="21"/>
    </w:rPr>
  </w:style>
  <w:style w:type="paragraph" w:styleId="Blocktext">
    <w:name w:val="Block Text"/>
    <w:basedOn w:val="Standard"/>
    <w:uiPriority w:val="99"/>
    <w:semiHidden/>
    <w:unhideWhenUsed/>
    <w:rsid w:val="00A1310C"/>
    <w:pPr>
      <w:pBdr>
        <w:top w:val="single" w:sz="2" w:space="10" w:color="806000" w:themeColor="accent1" w:themeShade="80" w:shadow="1"/>
        <w:left w:val="single" w:sz="2" w:space="10" w:color="806000" w:themeColor="accent1" w:themeShade="80" w:shadow="1"/>
        <w:bottom w:val="single" w:sz="2" w:space="10" w:color="806000" w:themeColor="accent1" w:themeShade="80" w:shadow="1"/>
        <w:right w:val="single" w:sz="2" w:space="10" w:color="806000" w:themeColor="accent1" w:themeShade="80" w:shadow="1"/>
      </w:pBdr>
      <w:ind w:left="1152" w:right="1152"/>
    </w:pPr>
    <w:rPr>
      <w:i/>
      <w:iCs/>
      <w:color w:val="806000" w:themeColor="accent1" w:themeShade="80"/>
    </w:rPr>
  </w:style>
  <w:style w:type="character" w:styleId="Platzhaltertext">
    <w:name w:val="Placeholder Text"/>
    <w:basedOn w:val="Absatz-Standardschriftart"/>
    <w:uiPriority w:val="99"/>
    <w:semiHidden/>
    <w:rsid w:val="00A1310C"/>
    <w:rPr>
      <w:color w:val="3C3C3C" w:themeColor="background2" w:themeShade="40"/>
    </w:rPr>
  </w:style>
  <w:style w:type="paragraph" w:styleId="Kopfzeile">
    <w:name w:val="header"/>
    <w:basedOn w:val="Standard"/>
    <w:link w:val="KopfzeileZchn"/>
    <w:uiPriority w:val="99"/>
    <w:unhideWhenUsed/>
    <w:rsid w:val="004E1AED"/>
    <w:pPr>
      <w:spacing w:before="0" w:after="0" w:line="240" w:lineRule="auto"/>
    </w:pPr>
  </w:style>
  <w:style w:type="character" w:customStyle="1" w:styleId="KopfzeileZchn">
    <w:name w:val="Kopfzeile Zchn"/>
    <w:basedOn w:val="Absatz-Standardschriftart"/>
    <w:link w:val="Kopfzeile"/>
    <w:uiPriority w:val="99"/>
    <w:rsid w:val="004E1AED"/>
  </w:style>
  <w:style w:type="paragraph" w:styleId="Fuzeile">
    <w:name w:val="footer"/>
    <w:basedOn w:val="Standard"/>
    <w:link w:val="FuzeileZchn"/>
    <w:uiPriority w:val="99"/>
    <w:unhideWhenUsed/>
    <w:rsid w:val="004E1AED"/>
    <w:pPr>
      <w:spacing w:before="0" w:after="0" w:line="240" w:lineRule="auto"/>
    </w:pPr>
  </w:style>
  <w:style w:type="character" w:customStyle="1" w:styleId="FuzeileZchn">
    <w:name w:val="Fußzeile Zchn"/>
    <w:basedOn w:val="Absatz-Standardschriftart"/>
    <w:link w:val="Fuzeile"/>
    <w:uiPriority w:val="99"/>
    <w:rsid w:val="004E1AED"/>
  </w:style>
  <w:style w:type="paragraph" w:styleId="Listenabsatz">
    <w:name w:val="List Paragraph"/>
    <w:basedOn w:val="Standard"/>
    <w:uiPriority w:val="34"/>
    <w:unhideWhenUsed/>
    <w:qFormat/>
    <w:rsid w:val="00A803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097726">
      <w:bodyDiv w:val="1"/>
      <w:marLeft w:val="0"/>
      <w:marRight w:val="0"/>
      <w:marTop w:val="0"/>
      <w:marBottom w:val="0"/>
      <w:divBdr>
        <w:top w:val="none" w:sz="0" w:space="0" w:color="auto"/>
        <w:left w:val="none" w:sz="0" w:space="0" w:color="auto"/>
        <w:bottom w:val="none" w:sz="0" w:space="0" w:color="auto"/>
        <w:right w:val="none" w:sz="0" w:space="0" w:color="auto"/>
      </w:divBdr>
    </w:div>
    <w:div w:id="662860261">
      <w:bodyDiv w:val="1"/>
      <w:marLeft w:val="0"/>
      <w:marRight w:val="0"/>
      <w:marTop w:val="0"/>
      <w:marBottom w:val="0"/>
      <w:divBdr>
        <w:top w:val="none" w:sz="0" w:space="0" w:color="auto"/>
        <w:left w:val="none" w:sz="0" w:space="0" w:color="auto"/>
        <w:bottom w:val="none" w:sz="0" w:space="0" w:color="auto"/>
        <w:right w:val="none" w:sz="0" w:space="0" w:color="auto"/>
      </w:divBdr>
    </w:div>
    <w:div w:id="1012954454">
      <w:bodyDiv w:val="1"/>
      <w:marLeft w:val="0"/>
      <w:marRight w:val="0"/>
      <w:marTop w:val="0"/>
      <w:marBottom w:val="0"/>
      <w:divBdr>
        <w:top w:val="none" w:sz="0" w:space="0" w:color="auto"/>
        <w:left w:val="none" w:sz="0" w:space="0" w:color="auto"/>
        <w:bottom w:val="none" w:sz="0" w:space="0" w:color="auto"/>
        <w:right w:val="none" w:sz="0" w:space="0" w:color="auto"/>
      </w:divBdr>
    </w:div>
    <w:div w:id="152759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hli\AppData\Roaming\Microsoft\Templates\Geb&#228;ndertes%20Design%20(leer).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864570</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2012-11-01T04:53:00+00:00</AssetStart>
    <FriendlyTitle xmlns="4873beb7-5857-4685-be1f-d57550cc96cc" xsi:nil="true"/>
    <MarketSpecific xmlns="4873beb7-5857-4685-be1f-d57550cc96cc">false</MarketSpecific>
    <TPNamespace xmlns="4873beb7-5857-4685-be1f-d57550cc96cc" xsi:nil="true"/>
    <PublishStatusLookup xmlns="4873beb7-5857-4685-be1f-d57550cc96cc">
      <Value>1655138</Value>
    </PublishStatusLookup>
    <APAuthor xmlns="4873beb7-5857-4685-be1f-d57550cc96cc">
      <UserInfo>
        <DisplayName>MIDDLEEAST\v-keerth</DisplayName>
        <AccountId>2799</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TP103749966</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SelectedStyle="\APA.XSL" StyleName="APA">
  <b:Source>
    <b:Tag>RSt01</b:Tag>
    <b:SourceType>Book</b:SourceType>
    <b:Guid>{7AD77338-905D-470F-B1E0-188E68B0C2E5}</b:Guid>
    <b:Author>
      <b:Author>
        <b:NameList>
          <b:Person>
            <b:Last>Stair</b:Last>
            <b:First>R</b:First>
          </b:Person>
          <b:Person>
            <b:Last>Reynolds</b:Last>
            <b:First>G.</b:First>
          </b:Person>
        </b:NameList>
      </b:Author>
    </b:Author>
    <b:Title>Principles of Information Systems</b:Title>
    <b:Year>2001</b:Year>
    <b:City>Boston</b:City>
    <b:Publisher>Course Technology</b:Publisher>
    <b:RefOrder>1</b:RefOrder>
  </b:Source>
  <b:Source>
    <b:Tag>Kro09</b:Tag>
    <b:SourceType>Book</b:SourceType>
    <b:Guid>{BECAF388-DFB8-4ECD-A8A7-68C152322225}</b:Guid>
    <b:Author>
      <b:Author>
        <b:NameList>
          <b:Person>
            <b:Last>Kroenke</b:Last>
            <b:First>D.</b:First>
          </b:Person>
          <b:Person>
            <b:Last>Auer</b:Last>
            <b:First>D.</b:First>
          </b:Person>
        </b:NameList>
      </b:Author>
    </b:Author>
    <b:Year>2009</b:Year>
    <b:Title>Database Concepts</b:Title>
    <b:City>New Jersey</b:City>
    <b:Publisher>Prentice Hall</b:Publisher>
    <b:RefOrder>2</b:RefOrder>
  </b:Source>
</b:Sources>
</file>

<file path=customXml/itemProps1.xml><?xml version="1.0" encoding="utf-8"?>
<ds:datastoreItem xmlns:ds="http://schemas.openxmlformats.org/officeDocument/2006/customXml" ds:itemID="{FF740C13-C6A2-43D3-86C5-4CBB969C2CB1}">
  <ds:schemaRefs>
    <ds:schemaRef ds:uri="http://schemas.microsoft.com/sharepoint/v3/contenttype/forms"/>
  </ds:schemaRefs>
</ds:datastoreItem>
</file>

<file path=customXml/itemProps2.xml><?xml version="1.0" encoding="utf-8"?>
<ds:datastoreItem xmlns:ds="http://schemas.openxmlformats.org/officeDocument/2006/customXml" ds:itemID="{83AE4ADC-D632-40A7-A0C1-0481BB069C4F}">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88FF2527-3592-4DBF-9FD9-FEA06E5BF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A232C8-5F23-4FA5-AD25-8CF1A0C09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Gebändertes Design (leer)</Template>
  <TotalTime>0</TotalTime>
  <Pages>6</Pages>
  <Words>399</Words>
  <Characters>2516</Characters>
  <Application>Microsoft Office Word</Application>
  <DocSecurity>0</DocSecurity>
  <Lines>20</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mehli</dc:creator>
  <cp:lastModifiedBy> </cp:lastModifiedBy>
  <cp:revision>23</cp:revision>
  <dcterms:created xsi:type="dcterms:W3CDTF">2019-01-13T12:25:00Z</dcterms:created>
  <dcterms:modified xsi:type="dcterms:W3CDTF">2019-01-15T13:53:00Z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